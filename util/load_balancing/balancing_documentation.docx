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74671" w14:textId="77777777" w:rsidR="00144FEA" w:rsidRPr="00144FEA" w:rsidRDefault="00144FEA" w:rsidP="00144FEA">
      <w:pPr>
        <w:rPr>
          <w:lang w:val="en-US"/>
        </w:rPr>
      </w:pPr>
    </w:p>
    <w:p w14:paraId="4A725FB9" w14:textId="77777777" w:rsidR="00630B08" w:rsidRDefault="00630B08" w:rsidP="002444AF">
      <w:pPr>
        <w:pStyle w:val="NormalWeb"/>
        <w:spacing w:before="120" w:beforeAutospacing="0" w:after="0" w:afterAutospacing="0"/>
        <w:rPr>
          <w:rFonts w:ascii="Times" w:hAnsi="Times"/>
          <w:sz w:val="22"/>
          <w:szCs w:val="22"/>
          <w:lang w:val="en-GB"/>
        </w:rPr>
      </w:pPr>
      <w:r>
        <w:rPr>
          <w:noProof/>
          <w:color w:val="FF0000"/>
        </w:rPr>
        <w:drawing>
          <wp:inline distT="0" distB="0" distL="0" distR="0" wp14:anchorId="1BE8D514" wp14:editId="165DCD24">
            <wp:extent cx="5756910" cy="1385402"/>
            <wp:effectExtent l="0" t="0" r="0" b="0"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38540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F2F6" w14:textId="77777777" w:rsidR="00630B08" w:rsidRDefault="00630B08" w:rsidP="00630B08">
      <w:pPr>
        <w:pStyle w:val="NormalWeb"/>
        <w:spacing w:before="120" w:beforeAutospacing="0" w:after="0" w:afterAutospacing="0"/>
        <w:jc w:val="center"/>
        <w:rPr>
          <w:rFonts w:ascii="Times" w:hAnsi="Times"/>
          <w:sz w:val="22"/>
          <w:szCs w:val="22"/>
          <w:lang w:val="en-GB"/>
        </w:rPr>
      </w:pPr>
    </w:p>
    <w:p w14:paraId="71D6D990" w14:textId="052980BF" w:rsidR="00F310EE" w:rsidRDefault="00D6159F" w:rsidP="00F310EE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sz w:val="28"/>
          <w:lang w:val="en-GB"/>
        </w:rPr>
      </w:pPr>
      <w:proofErr w:type="spellStart"/>
      <w:r>
        <w:rPr>
          <w:rFonts w:asciiTheme="minorHAnsi" w:hAnsiTheme="minorHAnsi" w:cstheme="minorHAnsi"/>
          <w:sz w:val="28"/>
          <w:lang w:val="en-GB"/>
        </w:rPr>
        <w:t>lucia</w:t>
      </w:r>
      <w:proofErr w:type="spellEnd"/>
      <w:r w:rsidR="00F310EE">
        <w:rPr>
          <w:rFonts w:asciiTheme="minorHAnsi" w:hAnsiTheme="minorHAnsi" w:cstheme="minorHAnsi"/>
          <w:sz w:val="28"/>
          <w:lang w:val="en-GB"/>
        </w:rPr>
        <w:t xml:space="preserve"> </w:t>
      </w:r>
    </w:p>
    <w:p w14:paraId="0995DA77" w14:textId="2058AE75" w:rsidR="00D6159F" w:rsidRDefault="00D6159F" w:rsidP="00D6159F">
      <w:pPr>
        <w:pStyle w:val="NormalWeb"/>
        <w:spacing w:before="120"/>
        <w:jc w:val="center"/>
        <w:rPr>
          <w:rFonts w:asciiTheme="minorHAnsi" w:hAnsiTheme="minorHAnsi" w:cstheme="minorHAnsi"/>
          <w:sz w:val="28"/>
          <w:lang w:val="en-GB"/>
        </w:rPr>
      </w:pPr>
      <w:r>
        <w:rPr>
          <w:rFonts w:asciiTheme="minorHAnsi" w:hAnsiTheme="minorHAnsi" w:cstheme="minorHAnsi"/>
          <w:sz w:val="28"/>
          <w:lang w:val="en-GB"/>
        </w:rPr>
        <w:t xml:space="preserve">a </w:t>
      </w:r>
      <w:proofErr w:type="gramStart"/>
      <w:r>
        <w:rPr>
          <w:rFonts w:asciiTheme="minorHAnsi" w:hAnsiTheme="minorHAnsi" w:cstheme="minorHAnsi"/>
          <w:sz w:val="28"/>
          <w:lang w:val="en-GB"/>
        </w:rPr>
        <w:t>tool  for</w:t>
      </w:r>
      <w:proofErr w:type="gramEnd"/>
      <w:r>
        <w:rPr>
          <w:rFonts w:asciiTheme="minorHAnsi" w:hAnsiTheme="minorHAnsi" w:cstheme="minorHAnsi"/>
          <w:sz w:val="28"/>
          <w:lang w:val="en-GB"/>
        </w:rPr>
        <w:t xml:space="preserve"> </w:t>
      </w:r>
      <w:r w:rsidRPr="00D6159F">
        <w:rPr>
          <w:rFonts w:asciiTheme="minorHAnsi" w:hAnsiTheme="minorHAnsi" w:cstheme="minorHAnsi"/>
          <w:sz w:val="28"/>
          <w:lang w:val="en-GB"/>
        </w:rPr>
        <w:t>visualisation of OASIS</w:t>
      </w:r>
      <w:r>
        <w:rPr>
          <w:rFonts w:asciiTheme="minorHAnsi" w:hAnsiTheme="minorHAnsi" w:cstheme="minorHAnsi"/>
          <w:sz w:val="28"/>
          <w:lang w:val="en-GB"/>
        </w:rPr>
        <w:t xml:space="preserve">3-MCT </w:t>
      </w:r>
      <w:r w:rsidRPr="00D6159F">
        <w:rPr>
          <w:rFonts w:asciiTheme="minorHAnsi" w:hAnsiTheme="minorHAnsi" w:cstheme="minorHAnsi"/>
          <w:sz w:val="28"/>
          <w:lang w:val="en-GB"/>
        </w:rPr>
        <w:t>coupled models load imbalance</w:t>
      </w:r>
    </w:p>
    <w:p w14:paraId="7DB1F518" w14:textId="3AAB2866" w:rsidR="00DE152C" w:rsidRPr="00DE152C" w:rsidRDefault="00D6159F" w:rsidP="00D6159F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November</w:t>
      </w:r>
      <w:r w:rsidR="00DE152C" w:rsidRPr="00DE152C">
        <w:rPr>
          <w:rFonts w:asciiTheme="minorHAnsi" w:hAnsiTheme="minorHAnsi" w:cstheme="minorHAnsi"/>
          <w:lang w:val="en-GB"/>
        </w:rPr>
        <w:t xml:space="preserve"> 2021</w:t>
      </w:r>
    </w:p>
    <w:p w14:paraId="0056F5A7" w14:textId="77777777" w:rsidR="00F310EE" w:rsidRDefault="00F310EE" w:rsidP="002444AF">
      <w:pPr>
        <w:pStyle w:val="NormalWeb"/>
        <w:spacing w:before="120" w:beforeAutospacing="0" w:after="0" w:afterAutospacing="0"/>
        <w:rPr>
          <w:rFonts w:asciiTheme="minorHAnsi" w:hAnsiTheme="minorHAnsi" w:cstheme="minorHAnsi"/>
          <w:u w:val="single"/>
          <w:lang w:val="en-GB"/>
        </w:rPr>
      </w:pPr>
    </w:p>
    <w:p w14:paraId="776F8121" w14:textId="5A656EC2" w:rsidR="00D7258B" w:rsidRPr="00D7258B" w:rsidRDefault="00D7258B" w:rsidP="002444AF">
      <w:pPr>
        <w:pStyle w:val="NormalWeb"/>
        <w:spacing w:before="120" w:beforeAutospacing="0" w:after="0" w:afterAutospacing="0"/>
        <w:rPr>
          <w:rFonts w:asciiTheme="minorHAnsi" w:hAnsiTheme="minorHAnsi" w:cstheme="minorHAnsi"/>
          <w:u w:val="single"/>
          <w:lang w:val="en-GB"/>
        </w:rPr>
      </w:pPr>
      <w:r w:rsidRPr="00D7258B">
        <w:rPr>
          <w:rFonts w:asciiTheme="minorHAnsi" w:hAnsiTheme="minorHAnsi" w:cstheme="minorHAnsi"/>
          <w:u w:val="single"/>
          <w:lang w:val="en-GB"/>
        </w:rPr>
        <w:t>Introduction</w:t>
      </w:r>
    </w:p>
    <w:p w14:paraId="23C025AB" w14:textId="297F5AD2" w:rsidR="00D6159F" w:rsidRDefault="00D6159F" w:rsidP="002444AF">
      <w:pPr>
        <w:pStyle w:val="NormalWeb"/>
        <w:spacing w:before="120" w:beforeAutospacing="0" w:after="0" w:afterAutospacing="0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A new version of the </w:t>
      </w:r>
      <w:proofErr w:type="spellStart"/>
      <w:r>
        <w:rPr>
          <w:rFonts w:asciiTheme="minorHAnsi" w:hAnsiTheme="minorHAnsi" w:cstheme="minorHAnsi"/>
          <w:lang w:val="en-GB"/>
        </w:rPr>
        <w:t>lucia</w:t>
      </w:r>
      <w:proofErr w:type="spellEnd"/>
      <w:r>
        <w:rPr>
          <w:rFonts w:asciiTheme="minorHAnsi" w:hAnsiTheme="minorHAnsi" w:cstheme="minorHAnsi"/>
          <w:lang w:val="en-GB"/>
        </w:rPr>
        <w:t xml:space="preserve"> tool </w:t>
      </w:r>
      <w:proofErr w:type="spellStart"/>
      <w:r>
        <w:rPr>
          <w:rFonts w:asciiTheme="minorHAnsi" w:hAnsiTheme="minorHAnsi" w:cstheme="minorHAnsi"/>
          <w:lang w:val="en-GB"/>
        </w:rPr>
        <w:t>is available</w:t>
      </w:r>
      <w:proofErr w:type="spellEnd"/>
      <w:r>
        <w:rPr>
          <w:rFonts w:asciiTheme="minorHAnsi" w:hAnsiTheme="minorHAnsi" w:cstheme="minorHAnsi"/>
          <w:lang w:val="en-GB"/>
        </w:rPr>
        <w:t xml:space="preserve"> since </w:t>
      </w:r>
      <w:r w:rsidRPr="00D6159F">
        <w:rPr>
          <w:rFonts w:asciiTheme="minorHAnsi" w:hAnsiTheme="minorHAnsi" w:cstheme="minorHAnsi"/>
          <w:lang w:val="en-GB"/>
        </w:rPr>
        <w:t>OASIS</w:t>
      </w:r>
      <w:r>
        <w:rPr>
          <w:rFonts w:asciiTheme="minorHAnsi" w:hAnsiTheme="minorHAnsi" w:cstheme="minorHAnsi"/>
          <w:lang w:val="en-GB"/>
        </w:rPr>
        <w:t>3-MCT_5.0 release</w:t>
      </w:r>
      <w:r w:rsidRPr="00D6159F">
        <w:rPr>
          <w:rFonts w:asciiTheme="minorHAnsi" w:hAnsiTheme="minorHAnsi" w:cstheme="minorHAnsi"/>
          <w:lang w:val="en-GB"/>
        </w:rPr>
        <w:t xml:space="preserve"> to estimate the load imbalance</w:t>
      </w:r>
      <w:r>
        <w:rPr>
          <w:rFonts w:asciiTheme="minorHAnsi" w:hAnsiTheme="minorHAnsi" w:cstheme="minorHAnsi"/>
          <w:lang w:val="en-GB"/>
        </w:rPr>
        <w:t xml:space="preserve"> between the different components of a coupled application.</w:t>
      </w:r>
    </w:p>
    <w:p w14:paraId="6C6F11A3" w14:textId="4F2D3477" w:rsidR="00D6159F" w:rsidRDefault="00D6159F" w:rsidP="00D6159F">
      <w:pPr>
        <w:pStyle w:val="NormalWeb"/>
        <w:spacing w:before="120" w:beforeAutospacing="0" w:after="0" w:afterAutospacing="0"/>
        <w:rPr>
          <w:rFonts w:asciiTheme="minorHAnsi" w:hAnsiTheme="minorHAnsi" w:cstheme="minorHAnsi"/>
          <w:lang w:val="en-GB"/>
        </w:rPr>
      </w:pPr>
      <w:r w:rsidRPr="00D6159F">
        <w:rPr>
          <w:rFonts w:asciiTheme="minorHAnsi" w:hAnsiTheme="minorHAnsi" w:cstheme="minorHAnsi"/>
          <w:lang w:val="en-GB"/>
        </w:rPr>
        <w:t xml:space="preserve"> that a concurrent running of separate executable files can produce. The full timeline of all OASIS related events, for each of the allocated resources, is now available in </w:t>
      </w:r>
      <w:proofErr w:type="spellStart"/>
      <w:r w:rsidRPr="00D6159F">
        <w:rPr>
          <w:rFonts w:asciiTheme="minorHAnsi" w:hAnsiTheme="minorHAnsi" w:cstheme="minorHAnsi"/>
          <w:lang w:val="en-GB"/>
        </w:rPr>
        <w:t>netCDF</w:t>
      </w:r>
      <w:proofErr w:type="spellEnd"/>
      <w:r w:rsidRPr="00D6159F">
        <w:rPr>
          <w:rFonts w:asciiTheme="minorHAnsi" w:hAnsiTheme="minorHAnsi" w:cstheme="minorHAnsi"/>
          <w:lang w:val="en-GB"/>
        </w:rPr>
        <w:t xml:space="preserve"> format. A Python script is developed to visualise this timeline, thanks to the matplotlib package. Its native zoom function facilitates the identification of possible bottlenecks of the coupling.</w:t>
      </w:r>
      <w:r>
        <w:rPr>
          <w:rFonts w:asciiTheme="minorHAnsi" w:hAnsiTheme="minorHAnsi" w:cstheme="minorHAnsi"/>
          <w:lang w:val="en-GB"/>
        </w:rPr>
        <w:t xml:space="preserve"> </w:t>
      </w:r>
    </w:p>
    <w:p w14:paraId="14429000" w14:textId="589B1083" w:rsidR="00D6159F" w:rsidRDefault="00D6159F" w:rsidP="00D6159F">
      <w:pPr>
        <w:pStyle w:val="NormalWeb"/>
        <w:spacing w:before="120" w:beforeAutospacing="0" w:after="0" w:afterAutospacing="0"/>
        <w:rPr>
          <w:rFonts w:asciiTheme="minorHAnsi" w:hAnsiTheme="minorHAnsi" w:cstheme="minorHAnsi"/>
          <w:lang w:val="en-GB"/>
        </w:rPr>
      </w:pPr>
    </w:p>
    <w:p w14:paraId="4FD55A7D" w14:textId="5CFE0087" w:rsidR="00D6159F" w:rsidRPr="00274065" w:rsidRDefault="00D6159F" w:rsidP="00D6159F">
      <w:pPr>
        <w:pStyle w:val="NormalWeb"/>
        <w:spacing w:before="120" w:beforeAutospacing="0" w:after="0" w:afterAutospacing="0"/>
        <w:rPr>
          <w:lang w:val="en-GB"/>
        </w:rPr>
      </w:pPr>
      <w:r>
        <w:rPr>
          <w:rFonts w:asciiTheme="minorHAnsi" w:hAnsiTheme="minorHAnsi" w:cstheme="minorHAnsi"/>
          <w:lang w:val="en-GB"/>
        </w:rPr>
        <w:t>REFERENCES</w:t>
      </w:r>
    </w:p>
    <w:p w14:paraId="4C3FC694" w14:textId="4B5D5EFA" w:rsidR="00B0068A" w:rsidRPr="00274065" w:rsidRDefault="00B0068A" w:rsidP="00274065">
      <w:pPr>
        <w:spacing w:before="120"/>
        <w:jc w:val="both"/>
        <w:rPr>
          <w:lang w:val="en-GB"/>
        </w:rPr>
      </w:pPr>
    </w:p>
    <w:sectPr w:rsidR="00B0068A" w:rsidRPr="00274065" w:rsidSect="009D285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lang w:val="en-GB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lang w:val="en-GB"/>
      </w:r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lang w:val="en-GB"/>
      </w:rPr>
    </w:lvl>
  </w:abstractNum>
  <w:abstractNum w:abstractNumId="5" w15:restartNumberingAfterBreak="0">
    <w:nsid w:val="0DF065AA"/>
    <w:multiLevelType w:val="multilevel"/>
    <w:tmpl w:val="D24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D3645"/>
    <w:multiLevelType w:val="hybridMultilevel"/>
    <w:tmpl w:val="9B20C756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15F33A6C"/>
    <w:multiLevelType w:val="hybridMultilevel"/>
    <w:tmpl w:val="E3421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6227A"/>
    <w:multiLevelType w:val="hybridMultilevel"/>
    <w:tmpl w:val="CBB20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84530"/>
    <w:multiLevelType w:val="multilevel"/>
    <w:tmpl w:val="1B8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65829"/>
    <w:multiLevelType w:val="hybridMultilevel"/>
    <w:tmpl w:val="BF743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E3A32"/>
    <w:multiLevelType w:val="multilevel"/>
    <w:tmpl w:val="9F1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AA31AC"/>
    <w:multiLevelType w:val="hybridMultilevel"/>
    <w:tmpl w:val="97787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318E1"/>
    <w:multiLevelType w:val="multilevel"/>
    <w:tmpl w:val="272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AD38CC"/>
    <w:multiLevelType w:val="hybridMultilevel"/>
    <w:tmpl w:val="6B588C98"/>
    <w:lvl w:ilvl="0" w:tplc="A6EE850A"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3CEB3554"/>
    <w:multiLevelType w:val="hybridMultilevel"/>
    <w:tmpl w:val="E196ED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40497C7F"/>
    <w:multiLevelType w:val="hybridMultilevel"/>
    <w:tmpl w:val="C98A3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F198D"/>
    <w:multiLevelType w:val="hybridMultilevel"/>
    <w:tmpl w:val="D3027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76925"/>
    <w:multiLevelType w:val="hybridMultilevel"/>
    <w:tmpl w:val="E85C9D88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9" w15:restartNumberingAfterBreak="0">
    <w:nsid w:val="49D35DED"/>
    <w:multiLevelType w:val="hybridMultilevel"/>
    <w:tmpl w:val="3320C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F242C"/>
    <w:multiLevelType w:val="hybridMultilevel"/>
    <w:tmpl w:val="E36AE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9638F3"/>
    <w:multiLevelType w:val="hybridMultilevel"/>
    <w:tmpl w:val="03CA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35487"/>
    <w:multiLevelType w:val="multilevel"/>
    <w:tmpl w:val="27D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63E7F"/>
    <w:multiLevelType w:val="multilevel"/>
    <w:tmpl w:val="871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94639"/>
    <w:multiLevelType w:val="hybridMultilevel"/>
    <w:tmpl w:val="8B4C6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5"/>
  </w:num>
  <w:num w:numId="4">
    <w:abstractNumId w:val="16"/>
  </w:num>
  <w:num w:numId="5">
    <w:abstractNumId w:val="20"/>
  </w:num>
  <w:num w:numId="6">
    <w:abstractNumId w:val="8"/>
  </w:num>
  <w:num w:numId="7">
    <w:abstractNumId w:val="9"/>
  </w:num>
  <w:num w:numId="8">
    <w:abstractNumId w:val="22"/>
  </w:num>
  <w:num w:numId="9">
    <w:abstractNumId w:val="21"/>
  </w:num>
  <w:num w:numId="10">
    <w:abstractNumId w:val="5"/>
  </w:num>
  <w:num w:numId="11">
    <w:abstractNumId w:val="12"/>
  </w:num>
  <w:num w:numId="12">
    <w:abstractNumId w:val="18"/>
  </w:num>
  <w:num w:numId="13">
    <w:abstractNumId w:val="11"/>
  </w:num>
  <w:num w:numId="14">
    <w:abstractNumId w:val="19"/>
  </w:num>
  <w:num w:numId="15">
    <w:abstractNumId w:val="24"/>
  </w:num>
  <w:num w:numId="16">
    <w:abstractNumId w:val="23"/>
  </w:num>
  <w:num w:numId="17">
    <w:abstractNumId w:val="13"/>
  </w:num>
  <w:num w:numId="18">
    <w:abstractNumId w:val="7"/>
  </w:num>
  <w:num w:numId="19">
    <w:abstractNumId w:val="17"/>
  </w:num>
  <w:num w:numId="20">
    <w:abstractNumId w:val="10"/>
  </w:num>
  <w:num w:numId="21">
    <w:abstractNumId w:val="0"/>
  </w:num>
  <w:num w:numId="22">
    <w:abstractNumId w:val="1"/>
  </w:num>
  <w:num w:numId="23">
    <w:abstractNumId w:val="4"/>
  </w:num>
  <w:num w:numId="24">
    <w:abstractNumId w:val="2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7D"/>
    <w:rsid w:val="000157BA"/>
    <w:rsid w:val="0001788C"/>
    <w:rsid w:val="00022A67"/>
    <w:rsid w:val="000401FA"/>
    <w:rsid w:val="0004095A"/>
    <w:rsid w:val="00054680"/>
    <w:rsid w:val="00055098"/>
    <w:rsid w:val="0005538B"/>
    <w:rsid w:val="00060CE0"/>
    <w:rsid w:val="00060ED4"/>
    <w:rsid w:val="000902C1"/>
    <w:rsid w:val="00092BEB"/>
    <w:rsid w:val="000B3984"/>
    <w:rsid w:val="000B478E"/>
    <w:rsid w:val="000C049A"/>
    <w:rsid w:val="000C1BB5"/>
    <w:rsid w:val="000C2F86"/>
    <w:rsid w:val="000C5986"/>
    <w:rsid w:val="000D0102"/>
    <w:rsid w:val="000D10BC"/>
    <w:rsid w:val="000E20F9"/>
    <w:rsid w:val="000E788E"/>
    <w:rsid w:val="000F2AC5"/>
    <w:rsid w:val="000F5776"/>
    <w:rsid w:val="001020D3"/>
    <w:rsid w:val="001040D7"/>
    <w:rsid w:val="00104E45"/>
    <w:rsid w:val="0010602D"/>
    <w:rsid w:val="001062B7"/>
    <w:rsid w:val="00106742"/>
    <w:rsid w:val="0010780F"/>
    <w:rsid w:val="001211A9"/>
    <w:rsid w:val="001223D5"/>
    <w:rsid w:val="00124809"/>
    <w:rsid w:val="00130B25"/>
    <w:rsid w:val="00132DA2"/>
    <w:rsid w:val="00136F09"/>
    <w:rsid w:val="00141DC0"/>
    <w:rsid w:val="00144FEA"/>
    <w:rsid w:val="001470BE"/>
    <w:rsid w:val="0017294B"/>
    <w:rsid w:val="001734B6"/>
    <w:rsid w:val="00173697"/>
    <w:rsid w:val="00181527"/>
    <w:rsid w:val="0018193D"/>
    <w:rsid w:val="00182D04"/>
    <w:rsid w:val="00196976"/>
    <w:rsid w:val="001A68FB"/>
    <w:rsid w:val="001B1AB7"/>
    <w:rsid w:val="001B5E65"/>
    <w:rsid w:val="001C279D"/>
    <w:rsid w:val="001C4BE9"/>
    <w:rsid w:val="001C77C4"/>
    <w:rsid w:val="001D374B"/>
    <w:rsid w:val="001E62A1"/>
    <w:rsid w:val="001F2566"/>
    <w:rsid w:val="00201BA0"/>
    <w:rsid w:val="002049E2"/>
    <w:rsid w:val="00207D58"/>
    <w:rsid w:val="00212731"/>
    <w:rsid w:val="00215A7A"/>
    <w:rsid w:val="002269C9"/>
    <w:rsid w:val="00230C08"/>
    <w:rsid w:val="002444AF"/>
    <w:rsid w:val="00245C4E"/>
    <w:rsid w:val="00246BFD"/>
    <w:rsid w:val="002534CC"/>
    <w:rsid w:val="00262180"/>
    <w:rsid w:val="00264A8F"/>
    <w:rsid w:val="00274065"/>
    <w:rsid w:val="00276D1D"/>
    <w:rsid w:val="00295C51"/>
    <w:rsid w:val="002A6276"/>
    <w:rsid w:val="002B1441"/>
    <w:rsid w:val="002B17C6"/>
    <w:rsid w:val="002B5410"/>
    <w:rsid w:val="002C2F91"/>
    <w:rsid w:val="002C39AE"/>
    <w:rsid w:val="002E0672"/>
    <w:rsid w:val="002E6D07"/>
    <w:rsid w:val="002F4014"/>
    <w:rsid w:val="00302150"/>
    <w:rsid w:val="0030337A"/>
    <w:rsid w:val="00317019"/>
    <w:rsid w:val="003178E8"/>
    <w:rsid w:val="003205C4"/>
    <w:rsid w:val="00322890"/>
    <w:rsid w:val="0032333F"/>
    <w:rsid w:val="00336C86"/>
    <w:rsid w:val="00342CF4"/>
    <w:rsid w:val="00346304"/>
    <w:rsid w:val="00347D22"/>
    <w:rsid w:val="00355E94"/>
    <w:rsid w:val="00364071"/>
    <w:rsid w:val="00370957"/>
    <w:rsid w:val="003812A9"/>
    <w:rsid w:val="00385436"/>
    <w:rsid w:val="0039697E"/>
    <w:rsid w:val="003A0C56"/>
    <w:rsid w:val="003B0C19"/>
    <w:rsid w:val="003B5D23"/>
    <w:rsid w:val="003D0CAA"/>
    <w:rsid w:val="003D222D"/>
    <w:rsid w:val="003E0772"/>
    <w:rsid w:val="003E4E5F"/>
    <w:rsid w:val="003F3D07"/>
    <w:rsid w:val="003F506F"/>
    <w:rsid w:val="00400757"/>
    <w:rsid w:val="00406719"/>
    <w:rsid w:val="004142E4"/>
    <w:rsid w:val="004208CE"/>
    <w:rsid w:val="00426A5B"/>
    <w:rsid w:val="00426C5E"/>
    <w:rsid w:val="004370C2"/>
    <w:rsid w:val="0045241B"/>
    <w:rsid w:val="00457F63"/>
    <w:rsid w:val="0046265F"/>
    <w:rsid w:val="00471CEE"/>
    <w:rsid w:val="00484734"/>
    <w:rsid w:val="00487134"/>
    <w:rsid w:val="0049399E"/>
    <w:rsid w:val="004A2AA4"/>
    <w:rsid w:val="004B4588"/>
    <w:rsid w:val="004B593C"/>
    <w:rsid w:val="004C1E1D"/>
    <w:rsid w:val="004C1ECF"/>
    <w:rsid w:val="004C2E5B"/>
    <w:rsid w:val="004C6AF7"/>
    <w:rsid w:val="004D0753"/>
    <w:rsid w:val="004D1310"/>
    <w:rsid w:val="004E376A"/>
    <w:rsid w:val="004E76FB"/>
    <w:rsid w:val="004F58E7"/>
    <w:rsid w:val="004F74CA"/>
    <w:rsid w:val="00500CD6"/>
    <w:rsid w:val="005028B4"/>
    <w:rsid w:val="005076F4"/>
    <w:rsid w:val="00511388"/>
    <w:rsid w:val="00514617"/>
    <w:rsid w:val="0051579D"/>
    <w:rsid w:val="0052106B"/>
    <w:rsid w:val="00521668"/>
    <w:rsid w:val="00525DD2"/>
    <w:rsid w:val="00535D28"/>
    <w:rsid w:val="00561149"/>
    <w:rsid w:val="00563D91"/>
    <w:rsid w:val="00565D24"/>
    <w:rsid w:val="00574A2D"/>
    <w:rsid w:val="005775BD"/>
    <w:rsid w:val="00577EC8"/>
    <w:rsid w:val="0058382A"/>
    <w:rsid w:val="00584127"/>
    <w:rsid w:val="00590444"/>
    <w:rsid w:val="00594A37"/>
    <w:rsid w:val="00594D6A"/>
    <w:rsid w:val="00594FBF"/>
    <w:rsid w:val="0059721E"/>
    <w:rsid w:val="005A2ADE"/>
    <w:rsid w:val="005A3378"/>
    <w:rsid w:val="005A6414"/>
    <w:rsid w:val="005B3978"/>
    <w:rsid w:val="005C05D2"/>
    <w:rsid w:val="005C168E"/>
    <w:rsid w:val="005D24D9"/>
    <w:rsid w:val="005D4E4C"/>
    <w:rsid w:val="005D6006"/>
    <w:rsid w:val="005D664C"/>
    <w:rsid w:val="005E26A4"/>
    <w:rsid w:val="005E48C6"/>
    <w:rsid w:val="00602684"/>
    <w:rsid w:val="006135B3"/>
    <w:rsid w:val="00613738"/>
    <w:rsid w:val="006151ED"/>
    <w:rsid w:val="00623C12"/>
    <w:rsid w:val="0062685F"/>
    <w:rsid w:val="0062739A"/>
    <w:rsid w:val="00630B08"/>
    <w:rsid w:val="00630E4F"/>
    <w:rsid w:val="00632C07"/>
    <w:rsid w:val="006346AF"/>
    <w:rsid w:val="00651CD0"/>
    <w:rsid w:val="00663A80"/>
    <w:rsid w:val="006646A9"/>
    <w:rsid w:val="006676E7"/>
    <w:rsid w:val="0068232D"/>
    <w:rsid w:val="00693B7F"/>
    <w:rsid w:val="0069648B"/>
    <w:rsid w:val="006A3C1D"/>
    <w:rsid w:val="006A64E9"/>
    <w:rsid w:val="006C6EAA"/>
    <w:rsid w:val="006D1A96"/>
    <w:rsid w:val="006D6CFB"/>
    <w:rsid w:val="00711008"/>
    <w:rsid w:val="007174AD"/>
    <w:rsid w:val="00720B70"/>
    <w:rsid w:val="007229C1"/>
    <w:rsid w:val="00730748"/>
    <w:rsid w:val="00731468"/>
    <w:rsid w:val="007417A0"/>
    <w:rsid w:val="00745BFD"/>
    <w:rsid w:val="00751C41"/>
    <w:rsid w:val="00755386"/>
    <w:rsid w:val="00773BB7"/>
    <w:rsid w:val="00774703"/>
    <w:rsid w:val="00775D6B"/>
    <w:rsid w:val="00775D94"/>
    <w:rsid w:val="00783EEB"/>
    <w:rsid w:val="007856D2"/>
    <w:rsid w:val="007956AB"/>
    <w:rsid w:val="00796673"/>
    <w:rsid w:val="007A1D82"/>
    <w:rsid w:val="007B5CC0"/>
    <w:rsid w:val="007B680B"/>
    <w:rsid w:val="007C0018"/>
    <w:rsid w:val="007D065B"/>
    <w:rsid w:val="007D3758"/>
    <w:rsid w:val="00802D0C"/>
    <w:rsid w:val="00802F96"/>
    <w:rsid w:val="008035A4"/>
    <w:rsid w:val="00803735"/>
    <w:rsid w:val="00804E08"/>
    <w:rsid w:val="00810752"/>
    <w:rsid w:val="00814860"/>
    <w:rsid w:val="00815A15"/>
    <w:rsid w:val="008169CC"/>
    <w:rsid w:val="008256ED"/>
    <w:rsid w:val="00825D0F"/>
    <w:rsid w:val="008327E6"/>
    <w:rsid w:val="00835DC5"/>
    <w:rsid w:val="00837331"/>
    <w:rsid w:val="00840BE6"/>
    <w:rsid w:val="00842610"/>
    <w:rsid w:val="00854534"/>
    <w:rsid w:val="0086047D"/>
    <w:rsid w:val="008616BA"/>
    <w:rsid w:val="0086284A"/>
    <w:rsid w:val="008640F4"/>
    <w:rsid w:val="0087251C"/>
    <w:rsid w:val="00874293"/>
    <w:rsid w:val="00874CFF"/>
    <w:rsid w:val="00883ACA"/>
    <w:rsid w:val="008845D0"/>
    <w:rsid w:val="008919FA"/>
    <w:rsid w:val="00891B0A"/>
    <w:rsid w:val="008A3950"/>
    <w:rsid w:val="008A48DA"/>
    <w:rsid w:val="008A4F1C"/>
    <w:rsid w:val="008A67D1"/>
    <w:rsid w:val="008A78AA"/>
    <w:rsid w:val="008B4F2C"/>
    <w:rsid w:val="008B60FD"/>
    <w:rsid w:val="008B645E"/>
    <w:rsid w:val="008C33AB"/>
    <w:rsid w:val="008C701F"/>
    <w:rsid w:val="008E68A8"/>
    <w:rsid w:val="008E6CF0"/>
    <w:rsid w:val="008F670B"/>
    <w:rsid w:val="008F79EC"/>
    <w:rsid w:val="00903F95"/>
    <w:rsid w:val="00907CDC"/>
    <w:rsid w:val="0091446B"/>
    <w:rsid w:val="00924D47"/>
    <w:rsid w:val="00927012"/>
    <w:rsid w:val="0093093A"/>
    <w:rsid w:val="00946D3B"/>
    <w:rsid w:val="009512B5"/>
    <w:rsid w:val="00963649"/>
    <w:rsid w:val="00970079"/>
    <w:rsid w:val="00974C4A"/>
    <w:rsid w:val="00985C64"/>
    <w:rsid w:val="00985C97"/>
    <w:rsid w:val="00986182"/>
    <w:rsid w:val="00987DBA"/>
    <w:rsid w:val="009B2B41"/>
    <w:rsid w:val="009B3DD3"/>
    <w:rsid w:val="009B73E9"/>
    <w:rsid w:val="009C1C43"/>
    <w:rsid w:val="009C2E6C"/>
    <w:rsid w:val="009C78C5"/>
    <w:rsid w:val="009D2852"/>
    <w:rsid w:val="009E455A"/>
    <w:rsid w:val="009E6644"/>
    <w:rsid w:val="009F24B6"/>
    <w:rsid w:val="00A0695E"/>
    <w:rsid w:val="00A10E64"/>
    <w:rsid w:val="00A16DE1"/>
    <w:rsid w:val="00A26E5C"/>
    <w:rsid w:val="00A333D1"/>
    <w:rsid w:val="00A33F43"/>
    <w:rsid w:val="00A40151"/>
    <w:rsid w:val="00A43C7D"/>
    <w:rsid w:val="00A44A65"/>
    <w:rsid w:val="00A4705E"/>
    <w:rsid w:val="00A56634"/>
    <w:rsid w:val="00A61626"/>
    <w:rsid w:val="00A71BF8"/>
    <w:rsid w:val="00A73121"/>
    <w:rsid w:val="00A7582E"/>
    <w:rsid w:val="00A801E0"/>
    <w:rsid w:val="00A84AE0"/>
    <w:rsid w:val="00A90014"/>
    <w:rsid w:val="00A9138D"/>
    <w:rsid w:val="00AA405F"/>
    <w:rsid w:val="00AB3C79"/>
    <w:rsid w:val="00AB51F2"/>
    <w:rsid w:val="00AC7C41"/>
    <w:rsid w:val="00AE761A"/>
    <w:rsid w:val="00AF00C6"/>
    <w:rsid w:val="00AF3B8C"/>
    <w:rsid w:val="00AF7D39"/>
    <w:rsid w:val="00B0068A"/>
    <w:rsid w:val="00B02A63"/>
    <w:rsid w:val="00B07A5B"/>
    <w:rsid w:val="00B140FF"/>
    <w:rsid w:val="00B141EE"/>
    <w:rsid w:val="00B14B4D"/>
    <w:rsid w:val="00B15EDB"/>
    <w:rsid w:val="00B25CCB"/>
    <w:rsid w:val="00B31404"/>
    <w:rsid w:val="00B328B3"/>
    <w:rsid w:val="00B32955"/>
    <w:rsid w:val="00B3389D"/>
    <w:rsid w:val="00B33DB9"/>
    <w:rsid w:val="00B40F49"/>
    <w:rsid w:val="00B449F7"/>
    <w:rsid w:val="00B47824"/>
    <w:rsid w:val="00B5597B"/>
    <w:rsid w:val="00B6017D"/>
    <w:rsid w:val="00B60D24"/>
    <w:rsid w:val="00B61B86"/>
    <w:rsid w:val="00B62CBC"/>
    <w:rsid w:val="00B630EE"/>
    <w:rsid w:val="00B64829"/>
    <w:rsid w:val="00B67645"/>
    <w:rsid w:val="00B67C97"/>
    <w:rsid w:val="00B755C0"/>
    <w:rsid w:val="00B77792"/>
    <w:rsid w:val="00B814E0"/>
    <w:rsid w:val="00B961FB"/>
    <w:rsid w:val="00BA5A59"/>
    <w:rsid w:val="00BB1230"/>
    <w:rsid w:val="00BC5B5D"/>
    <w:rsid w:val="00BD48AC"/>
    <w:rsid w:val="00BE12A6"/>
    <w:rsid w:val="00BF60A7"/>
    <w:rsid w:val="00BF7924"/>
    <w:rsid w:val="00C00B6B"/>
    <w:rsid w:val="00C06AEB"/>
    <w:rsid w:val="00C11270"/>
    <w:rsid w:val="00C30085"/>
    <w:rsid w:val="00C57989"/>
    <w:rsid w:val="00C621B6"/>
    <w:rsid w:val="00C74BF4"/>
    <w:rsid w:val="00C77A6D"/>
    <w:rsid w:val="00C86334"/>
    <w:rsid w:val="00CA314E"/>
    <w:rsid w:val="00CB24CF"/>
    <w:rsid w:val="00CC085A"/>
    <w:rsid w:val="00CD2597"/>
    <w:rsid w:val="00CD3855"/>
    <w:rsid w:val="00CE163D"/>
    <w:rsid w:val="00CE5777"/>
    <w:rsid w:val="00CE6B64"/>
    <w:rsid w:val="00CE6CA3"/>
    <w:rsid w:val="00CF5296"/>
    <w:rsid w:val="00D0414C"/>
    <w:rsid w:val="00D0645E"/>
    <w:rsid w:val="00D07C2E"/>
    <w:rsid w:val="00D1216D"/>
    <w:rsid w:val="00D134E0"/>
    <w:rsid w:val="00D14FB2"/>
    <w:rsid w:val="00D53846"/>
    <w:rsid w:val="00D6159F"/>
    <w:rsid w:val="00D61DFE"/>
    <w:rsid w:val="00D7258B"/>
    <w:rsid w:val="00D772FB"/>
    <w:rsid w:val="00D80135"/>
    <w:rsid w:val="00D826E6"/>
    <w:rsid w:val="00D82B60"/>
    <w:rsid w:val="00D86D5B"/>
    <w:rsid w:val="00D86F4B"/>
    <w:rsid w:val="00D94485"/>
    <w:rsid w:val="00DA0E03"/>
    <w:rsid w:val="00DA12B0"/>
    <w:rsid w:val="00DA3F1D"/>
    <w:rsid w:val="00DA4CB3"/>
    <w:rsid w:val="00DB093B"/>
    <w:rsid w:val="00DB4308"/>
    <w:rsid w:val="00DC5A1E"/>
    <w:rsid w:val="00DD1736"/>
    <w:rsid w:val="00DD4D59"/>
    <w:rsid w:val="00DE0DA6"/>
    <w:rsid w:val="00DE152C"/>
    <w:rsid w:val="00DE61D2"/>
    <w:rsid w:val="00DE623B"/>
    <w:rsid w:val="00DE6B06"/>
    <w:rsid w:val="00DE760A"/>
    <w:rsid w:val="00DF083A"/>
    <w:rsid w:val="00DF0D4B"/>
    <w:rsid w:val="00DF413F"/>
    <w:rsid w:val="00DF4944"/>
    <w:rsid w:val="00E027A3"/>
    <w:rsid w:val="00E06742"/>
    <w:rsid w:val="00E228DA"/>
    <w:rsid w:val="00E40885"/>
    <w:rsid w:val="00E46D6C"/>
    <w:rsid w:val="00E57D17"/>
    <w:rsid w:val="00E6753C"/>
    <w:rsid w:val="00E70EEF"/>
    <w:rsid w:val="00E92192"/>
    <w:rsid w:val="00E935BB"/>
    <w:rsid w:val="00E95A64"/>
    <w:rsid w:val="00EB0401"/>
    <w:rsid w:val="00EB3E31"/>
    <w:rsid w:val="00EB4946"/>
    <w:rsid w:val="00EC0B83"/>
    <w:rsid w:val="00EC4B3D"/>
    <w:rsid w:val="00ED1F2F"/>
    <w:rsid w:val="00ED49E6"/>
    <w:rsid w:val="00EE3A90"/>
    <w:rsid w:val="00EF1CED"/>
    <w:rsid w:val="00EF3CF1"/>
    <w:rsid w:val="00EF7E79"/>
    <w:rsid w:val="00F24023"/>
    <w:rsid w:val="00F2442E"/>
    <w:rsid w:val="00F26483"/>
    <w:rsid w:val="00F310EE"/>
    <w:rsid w:val="00F330A6"/>
    <w:rsid w:val="00F34063"/>
    <w:rsid w:val="00F5776F"/>
    <w:rsid w:val="00F82C4F"/>
    <w:rsid w:val="00F9757F"/>
    <w:rsid w:val="00F97FB6"/>
    <w:rsid w:val="00FB7A1C"/>
    <w:rsid w:val="00FC0E06"/>
    <w:rsid w:val="00FC2A3D"/>
    <w:rsid w:val="00FC2ADF"/>
    <w:rsid w:val="00FC3952"/>
    <w:rsid w:val="00FC51BB"/>
    <w:rsid w:val="00FC5BF3"/>
    <w:rsid w:val="00FC6E8F"/>
    <w:rsid w:val="00FD40A4"/>
    <w:rsid w:val="00FE0409"/>
    <w:rsid w:val="00F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7BDA"/>
  <w15:chartTrackingRefBased/>
  <w15:docId w15:val="{FD0D6DE5-D920-D945-8D67-E8B23447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B5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D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37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F40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40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40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40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40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01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014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24D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32D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38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0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8C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8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2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3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5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3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7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4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2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4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7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1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9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9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0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5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8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7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5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8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2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9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9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5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1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5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0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2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4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4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4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2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15B8B6-2521-6B46-9FFC-20485F6D8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2021-09-15T07:20:00Z</cp:lastPrinted>
  <dcterms:created xsi:type="dcterms:W3CDTF">2021-11-16T14:30:00Z</dcterms:created>
  <dcterms:modified xsi:type="dcterms:W3CDTF">2021-11-16T17:59:00Z</dcterms:modified>
</cp:coreProperties>
</file>